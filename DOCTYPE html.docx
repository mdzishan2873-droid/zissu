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C992" w14:textId="4B0619A6" w:rsidR="009548D1" w:rsidRPr="009548D1" w:rsidRDefault="009548D1" w:rsidP="009548D1">
      <w:pPr>
        <w:rPr>
          <w:lang w:val="en-IN"/>
        </w:rPr>
      </w:pPr>
      <w:r w:rsidRPr="009548D1">
        <w:rPr>
          <w:lang w:val="en-IN"/>
        </w:rPr>
        <w:t>&lt;!DOCTYPE html&gt;</w:t>
      </w:r>
      <w:r w:rsidRPr="009548D1">
        <w:rPr>
          <w:lang w:val="en-IN"/>
        </w:rPr>
        <w:br/>
        <w:t>&lt;html lang="en"&gt;</w:t>
      </w:r>
      <w:r w:rsidRPr="009548D1">
        <w:rPr>
          <w:lang w:val="en-IN"/>
        </w:rPr>
        <w:br/>
        <w:t>&lt;head&gt;</w:t>
      </w:r>
      <w:r w:rsidRPr="009548D1">
        <w:rPr>
          <w:lang w:val="en-IN"/>
        </w:rPr>
        <w:br/>
        <w:t xml:space="preserve">  &lt;meta charset="UTF-8"&gt;</w:t>
      </w:r>
      <w:r w:rsidRPr="009548D1">
        <w:rPr>
          <w:lang w:val="en-IN"/>
        </w:rPr>
        <w:br/>
        <w:t xml:space="preserve">  &lt;title&gt;My Shop&lt;/title&gt;</w:t>
      </w:r>
      <w:r w:rsidRPr="009548D1">
        <w:rPr>
          <w:lang w:val="en-IN"/>
        </w:rPr>
        <w:br/>
        <w:t xml:space="preserve">  &lt;meta name="viewport" content="width=device-width, initial-scale=1.0"&gt;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 xml:space="preserve">  &lt;style&gt;</w:t>
      </w:r>
      <w:r w:rsidRPr="009548D1">
        <w:rPr>
          <w:lang w:val="en-IN"/>
        </w:rPr>
        <w:br/>
        <w:t xml:space="preserve">    body{font-family:Arial;margin:0;background:#f5f5f5;}</w:t>
      </w:r>
      <w:r w:rsidRPr="009548D1">
        <w:rPr>
          <w:lang w:val="en-IN"/>
        </w:rPr>
        <w:br/>
        <w:t xml:space="preserve">    header{background:#111;color:white;text-align:center;padding:20px;}</w:t>
      </w:r>
      <w:r w:rsidRPr="009548D1">
        <w:rPr>
          <w:lang w:val="en-IN"/>
        </w:rPr>
        <w:br/>
        <w:t xml:space="preserve">    .info{text-align:center;padding:10px;background:#25D366;color:white;font-weight:bold;}</w:t>
      </w:r>
      <w:r w:rsidRPr="009548D1">
        <w:rPr>
          <w:lang w:val="en-IN"/>
        </w:rPr>
        <w:br/>
        <w:t xml:space="preserve">    .container{display:flex;flex-wrap:wrap;justify-content:center;gap:20px;padding:20px;}</w:t>
      </w:r>
      <w:r w:rsidRPr="009548D1">
        <w:rPr>
          <w:lang w:val="en-IN"/>
        </w:rPr>
        <w:br/>
        <w:t xml:space="preserve">    .card{background:white;width:220px;border-radius:10px;padding:15px;text-align:center;box-shadow:0 0 10px rgba(0,0,0,0.1);}</w:t>
      </w:r>
      <w:r w:rsidRPr="009548D1">
        <w:rPr>
          <w:lang w:val="en-IN"/>
        </w:rPr>
        <w:br/>
        <w:t xml:space="preserve">    .card img{width:100%;border-radius:10px;}</w:t>
      </w:r>
      <w:r w:rsidRPr="009548D1">
        <w:rPr>
          <w:lang w:val="en-IN"/>
        </w:rPr>
        <w:br/>
        <w:t xml:space="preserve">    .price{color:green;font-weight:bold;}</w:t>
      </w:r>
      <w:r w:rsidRPr="009548D1">
        <w:rPr>
          <w:lang w:val="en-IN"/>
        </w:rPr>
        <w:br/>
        <w:t xml:space="preserve">    button{background:#25D366;color:white;border:none;padding:10px;width:100%;border-radius:5px;cursor:pointer;font-weight:bold;}</w:t>
      </w:r>
      <w:r w:rsidRPr="009548D1">
        <w:rPr>
          <w:lang w:val="en-IN"/>
        </w:rPr>
        <w:br/>
        <w:t xml:space="preserve">    button:hover{background:#1ebe5d;}</w:t>
      </w:r>
      <w:r w:rsidRPr="009548D1">
        <w:rPr>
          <w:lang w:val="en-IN"/>
        </w:rPr>
        <w:br/>
        <w:t xml:space="preserve">    footer{background:#111;color:white;text-align:center;padding:10px;}</w:t>
      </w:r>
      <w:r w:rsidRPr="009548D1">
        <w:rPr>
          <w:lang w:val="en-IN"/>
        </w:rPr>
        <w:br/>
        <w:t xml:space="preserve">  &lt;/style&gt;</w:t>
      </w:r>
      <w:r w:rsidRPr="009548D1">
        <w:rPr>
          <w:lang w:val="en-IN"/>
        </w:rPr>
        <w:br/>
        <w:t>&lt;/head&gt;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&lt;body&gt;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&lt;header&gt;</w:t>
      </w:r>
      <w:r w:rsidRPr="009548D1">
        <w:rPr>
          <w:lang w:val="en-IN"/>
        </w:rPr>
        <w:br/>
        <w:t xml:space="preserve">  &lt;h1&gt;My Online Shop&lt;/h1&gt;</w:t>
      </w:r>
      <w:r w:rsidRPr="009548D1">
        <w:rPr>
          <w:lang w:val="en-IN"/>
        </w:rPr>
        <w:br/>
        <w:t xml:space="preserve">  &lt;p&gt;Best Products at Best Price&lt;/p&gt;</w:t>
      </w:r>
      <w:r w:rsidRPr="009548D1">
        <w:rPr>
          <w:lang w:val="en-IN"/>
        </w:rPr>
        <w:br/>
        <w:t>&lt;/header&gt;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&lt;div class="info"&gt;</w:t>
      </w:r>
      <w:r w:rsidRPr="009548D1">
        <w:rPr>
          <w:lang w:val="en-IN"/>
        </w:rPr>
        <w:br/>
        <w:t xml:space="preserve">  Cash on Delivery | Fast Delivery | Trusted Seller</w:t>
      </w:r>
      <w:r w:rsidRPr="009548D1">
        <w:rPr>
          <w:lang w:val="en-IN"/>
        </w:rPr>
        <w:br/>
        <w:t>&lt;/div&gt;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&lt;div class="container"&gt;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 xml:space="preserve">  &lt;div class="card"&gt;</w:t>
      </w:r>
      <w:r w:rsidRPr="009548D1">
        <w:rPr>
          <w:lang w:val="en-IN"/>
        </w:rPr>
        <w:br/>
        <w:t xml:space="preserve">    &lt;img src="https://via.placeholder.com/200"&gt;</w:t>
      </w:r>
      <w:r w:rsidRPr="009548D1">
        <w:rPr>
          <w:lang w:val="en-IN"/>
        </w:rPr>
        <w:br/>
        <w:t xml:space="preserve">    &lt;h3&gt;Product 1&lt;/h3&gt;</w:t>
      </w:r>
      <w:r w:rsidRPr="009548D1">
        <w:rPr>
          <w:lang w:val="en-IN"/>
        </w:rPr>
        <w:br/>
        <w:t xml:space="preserve">    &lt;p class="price"&gt;₹499&lt;/p&gt;</w:t>
      </w:r>
      <w:r w:rsidRPr="009548D1">
        <w:rPr>
          <w:lang w:val="en-IN"/>
        </w:rPr>
        <w:br/>
        <w:t xml:space="preserve">    &lt;button onclick="order('Product 1')"&gt;Order Now&lt;/button&gt;</w:t>
      </w:r>
      <w:r w:rsidRPr="009548D1">
        <w:rPr>
          <w:lang w:val="en-IN"/>
        </w:rPr>
        <w:br/>
        <w:t xml:space="preserve">  &lt;/div&gt;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 xml:space="preserve">  &lt;div class="card"&gt;</w:t>
      </w:r>
      <w:r w:rsidRPr="009548D1">
        <w:rPr>
          <w:lang w:val="en-IN"/>
        </w:rPr>
        <w:br/>
        <w:t xml:space="preserve">    &lt;img src="https://via.placeholder.com/200"&gt;</w:t>
      </w:r>
      <w:r w:rsidRPr="009548D1">
        <w:rPr>
          <w:lang w:val="en-IN"/>
        </w:rPr>
        <w:br/>
        <w:t xml:space="preserve">    &lt;h3&gt;Product 2&lt;/h3&gt;</w:t>
      </w:r>
      <w:r w:rsidRPr="009548D1">
        <w:rPr>
          <w:lang w:val="en-IN"/>
        </w:rPr>
        <w:br/>
        <w:t xml:space="preserve">    &lt;p class="price"&gt;₹999&lt;/p&gt;</w:t>
      </w:r>
      <w:r w:rsidRPr="009548D1">
        <w:rPr>
          <w:lang w:val="en-IN"/>
        </w:rPr>
        <w:br/>
        <w:t xml:space="preserve">    &lt;button onclick="order('Product 2')"&gt;Order Now&lt;/button&gt;</w:t>
      </w:r>
      <w:r w:rsidRPr="009548D1">
        <w:rPr>
          <w:lang w:val="en-IN"/>
        </w:rPr>
        <w:br/>
      </w:r>
      <w:r w:rsidRPr="009548D1">
        <w:rPr>
          <w:lang w:val="en-IN"/>
        </w:rPr>
        <w:lastRenderedPageBreak/>
        <w:t xml:space="preserve">  &lt;/div&gt;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 xml:space="preserve">  &lt;div class="card"&gt;</w:t>
      </w:r>
      <w:r w:rsidRPr="009548D1">
        <w:rPr>
          <w:lang w:val="en-IN"/>
        </w:rPr>
        <w:br/>
        <w:t xml:space="preserve">    &lt;img src="https://via.placeholder.com/200"&gt;</w:t>
      </w:r>
      <w:r w:rsidRPr="009548D1">
        <w:rPr>
          <w:lang w:val="en-IN"/>
        </w:rPr>
        <w:br/>
        <w:t xml:space="preserve">    &lt;h3&gt;Product 3&lt;/h3&gt;</w:t>
      </w:r>
      <w:r w:rsidRPr="009548D1">
        <w:rPr>
          <w:lang w:val="en-IN"/>
        </w:rPr>
        <w:br/>
        <w:t xml:space="preserve">    &lt;p class="price"&gt;₹799&lt;/p&gt;</w:t>
      </w:r>
      <w:r w:rsidRPr="009548D1">
        <w:rPr>
          <w:lang w:val="en-IN"/>
        </w:rPr>
        <w:br/>
        <w:t xml:space="preserve">    &lt;button onclick="order('Product 3')"&gt;Order Now&lt;/button&gt;</w:t>
      </w:r>
      <w:r w:rsidRPr="009548D1">
        <w:rPr>
          <w:lang w:val="en-IN"/>
        </w:rPr>
        <w:br/>
        <w:t xml:space="preserve">  &lt;/div&gt;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&lt;/div&gt;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&lt;footer&gt;</w:t>
      </w:r>
      <w:r w:rsidRPr="009548D1">
        <w:rPr>
          <w:lang w:val="en-IN"/>
        </w:rPr>
        <w:br/>
        <w:t xml:space="preserve">  © 2026 My Shop</w:t>
      </w:r>
      <w:r w:rsidRPr="009548D1">
        <w:rPr>
          <w:lang w:val="en-IN"/>
        </w:rPr>
        <w:br/>
        <w:t>&lt;/footer&gt;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&lt;script&gt;</w:t>
      </w:r>
      <w:r w:rsidRPr="009548D1">
        <w:rPr>
          <w:lang w:val="en-IN"/>
        </w:rPr>
        <w:br/>
        <w:t>function order(product){</w:t>
      </w:r>
      <w:r w:rsidRPr="009548D1">
        <w:rPr>
          <w:lang w:val="en-IN"/>
        </w:rPr>
        <w:br/>
        <w:t xml:space="preserve">  let phone = "91</w:t>
      </w:r>
      <w:r>
        <w:rPr>
          <w:lang w:val="en-IN"/>
        </w:rPr>
        <w:t>7479775585</w:t>
      </w:r>
      <w:r w:rsidRPr="009548D1">
        <w:rPr>
          <w:lang w:val="en-IN"/>
        </w:rPr>
        <w:t>";</w:t>
      </w:r>
      <w:r w:rsidRPr="009548D1">
        <w:rPr>
          <w:lang w:val="en-IN"/>
        </w:rPr>
        <w:br/>
        <w:t xml:space="preserve">  let message = "I want to order " + </w:t>
      </w:r>
      <w:r>
        <w:rPr>
          <w:lang w:val="en-IN"/>
        </w:rPr>
        <w:t>everything</w:t>
      </w:r>
      <w:r w:rsidRPr="009548D1">
        <w:rPr>
          <w:lang w:val="en-IN"/>
        </w:rPr>
        <w:t>+ ".;</w:t>
      </w:r>
      <w:r w:rsidRPr="009548D1">
        <w:rPr>
          <w:lang w:val="en-IN"/>
        </w:rPr>
        <w:br/>
        <w:t xml:space="preserve">  let url = "https://wa.me/" + phone + "?text=" + encodeURIComponent</w:t>
      </w:r>
      <w:r w:rsidRPr="009548D1">
        <w:rPr>
          <w:lang w:val="en-IN"/>
        </w:rPr>
        <w:br/>
        <w:t xml:space="preserve">  window.open(url, "_blank");</w:t>
      </w:r>
      <w:r w:rsidRPr="009548D1">
        <w:rPr>
          <w:lang w:val="en-IN"/>
        </w:rPr>
        <w:br/>
        <w:t>}</w:t>
      </w:r>
      <w:r w:rsidRPr="009548D1">
        <w:rPr>
          <w:lang w:val="en-IN"/>
        </w:rPr>
        <w:br/>
        <w:t>&lt;/script&gt;</w:t>
      </w:r>
      <w:r w:rsidRPr="009548D1">
        <w:rPr>
          <w:lang w:val="en-IN"/>
        </w:rPr>
        <w:br/>
      </w:r>
      <w:r w:rsidRPr="009548D1">
        <w:rPr>
          <w:lang w:val="en-IN"/>
        </w:rPr>
        <w:br/>
        <w:t>&lt;/body&gt;</w:t>
      </w:r>
      <w:r w:rsidRPr="009548D1">
        <w:rPr>
          <w:lang w:val="en-IN"/>
        </w:rPr>
        <w:br/>
        <w:t>&lt;/html&gt;</w:t>
      </w:r>
    </w:p>
    <w:p w14:paraId="3F2FA3DB" w14:textId="77777777" w:rsidR="009548D1" w:rsidRPr="009548D1" w:rsidRDefault="009548D1" w:rsidP="009548D1">
      <w:pPr>
        <w:rPr>
          <w:vanish/>
          <w:lang w:val="en-IN"/>
        </w:rPr>
      </w:pPr>
      <w:r w:rsidRPr="009548D1">
        <w:rPr>
          <w:vanish/>
          <w:lang w:val="en-IN"/>
        </w:rPr>
        <w:t>Top of Form</w:t>
      </w:r>
    </w:p>
    <w:p w14:paraId="21ADDCC8" w14:textId="77777777" w:rsidR="009548D1" w:rsidRPr="009548D1" w:rsidRDefault="009548D1" w:rsidP="009548D1">
      <w:pPr>
        <w:rPr>
          <w:vanish/>
          <w:lang w:val="en-IN"/>
        </w:rPr>
      </w:pPr>
      <w:r w:rsidRPr="009548D1">
        <w:rPr>
          <w:vanish/>
          <w:lang w:val="en-IN"/>
        </w:rPr>
        <w:t>Bottom of Form</w:t>
      </w:r>
    </w:p>
    <w:p w14:paraId="4AB525EA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469861">
    <w:abstractNumId w:val="19"/>
  </w:num>
  <w:num w:numId="2" w16cid:durableId="909580806">
    <w:abstractNumId w:val="12"/>
  </w:num>
  <w:num w:numId="3" w16cid:durableId="2071997032">
    <w:abstractNumId w:val="10"/>
  </w:num>
  <w:num w:numId="4" w16cid:durableId="101147969">
    <w:abstractNumId w:val="21"/>
  </w:num>
  <w:num w:numId="5" w16cid:durableId="1432163055">
    <w:abstractNumId w:val="13"/>
  </w:num>
  <w:num w:numId="6" w16cid:durableId="1571305641">
    <w:abstractNumId w:val="16"/>
  </w:num>
  <w:num w:numId="7" w16cid:durableId="351304505">
    <w:abstractNumId w:val="18"/>
  </w:num>
  <w:num w:numId="8" w16cid:durableId="251356601">
    <w:abstractNumId w:val="9"/>
  </w:num>
  <w:num w:numId="9" w16cid:durableId="1554392412">
    <w:abstractNumId w:val="7"/>
  </w:num>
  <w:num w:numId="10" w16cid:durableId="1378427607">
    <w:abstractNumId w:val="6"/>
  </w:num>
  <w:num w:numId="11" w16cid:durableId="1541477923">
    <w:abstractNumId w:val="5"/>
  </w:num>
  <w:num w:numId="12" w16cid:durableId="794300718">
    <w:abstractNumId w:val="4"/>
  </w:num>
  <w:num w:numId="13" w16cid:durableId="121703419">
    <w:abstractNumId w:val="8"/>
  </w:num>
  <w:num w:numId="14" w16cid:durableId="1734311613">
    <w:abstractNumId w:val="3"/>
  </w:num>
  <w:num w:numId="15" w16cid:durableId="1197743111">
    <w:abstractNumId w:val="2"/>
  </w:num>
  <w:num w:numId="16" w16cid:durableId="286741766">
    <w:abstractNumId w:val="1"/>
  </w:num>
  <w:num w:numId="17" w16cid:durableId="1163278022">
    <w:abstractNumId w:val="0"/>
  </w:num>
  <w:num w:numId="18" w16cid:durableId="1992324699">
    <w:abstractNumId w:val="14"/>
  </w:num>
  <w:num w:numId="19" w16cid:durableId="1547377526">
    <w:abstractNumId w:val="15"/>
  </w:num>
  <w:num w:numId="20" w16cid:durableId="1193568481">
    <w:abstractNumId w:val="20"/>
  </w:num>
  <w:num w:numId="21" w16cid:durableId="732509445">
    <w:abstractNumId w:val="17"/>
  </w:num>
  <w:num w:numId="22" w16cid:durableId="388306400">
    <w:abstractNumId w:val="11"/>
  </w:num>
  <w:num w:numId="23" w16cid:durableId="11999014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D1"/>
    <w:rsid w:val="0010160E"/>
    <w:rsid w:val="00645252"/>
    <w:rsid w:val="006D3D74"/>
    <w:rsid w:val="0083569A"/>
    <w:rsid w:val="009548D1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2BDD"/>
  <w15:chartTrackingRefBased/>
  <w15:docId w15:val="{E69C0EAC-9A74-45C3-A58A-566EAD6F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IN%7b8CF7355B-D0CE-468E-AA04-44CCFC528302%7d\%7b1B0C5184-61E1-43AE-9DCD-BF3BD6B52D6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{1B0C5184-61E1-43AE-9DCD-BF3BD6B52D69}TF2de6fc23-48e8-448b-960e-1bdc6e9248ab4ef8d1ac_win32-7424dd8ab5ea</Template>
  <TotalTime>2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mdzishan2873@gmail.com</cp:lastModifiedBy>
  <cp:revision>1</cp:revision>
  <dcterms:created xsi:type="dcterms:W3CDTF">2026-04-23T10:39:00Z</dcterms:created>
  <dcterms:modified xsi:type="dcterms:W3CDTF">2026-04-23T10:41:00Z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